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5AAA" w14:textId="4B244D96" w:rsidR="00A9204E" w:rsidRDefault="00F1394A">
      <w:pPr>
        <w:rPr>
          <w:color w:val="C00000"/>
          <w:sz w:val="40"/>
          <w:szCs w:val="40"/>
        </w:rPr>
      </w:pPr>
      <w:r w:rsidRPr="00D725C9">
        <w:rPr>
          <w:color w:val="C00000"/>
          <w:sz w:val="40"/>
          <w:szCs w:val="40"/>
        </w:rPr>
        <w:t xml:space="preserve">                             DEVOPS WORKSHOP</w:t>
      </w:r>
    </w:p>
    <w:p w14:paraId="3480E895" w14:textId="77777777" w:rsidR="00D725C9" w:rsidRDefault="00D725C9">
      <w:pPr>
        <w:rPr>
          <w:color w:val="C00000"/>
          <w:sz w:val="40"/>
          <w:szCs w:val="40"/>
        </w:rPr>
      </w:pPr>
    </w:p>
    <w:p w14:paraId="77D4241D" w14:textId="1D4AD00E" w:rsidR="00D725C9" w:rsidRPr="00D725C9" w:rsidRDefault="00D725C9">
      <w:pPr>
        <w:rPr>
          <w:color w:val="7030A0"/>
          <w:sz w:val="40"/>
          <w:szCs w:val="40"/>
        </w:rPr>
      </w:pPr>
      <w:r w:rsidRPr="00D725C9">
        <w:rPr>
          <w:color w:val="7030A0"/>
          <w:sz w:val="40"/>
          <w:szCs w:val="40"/>
        </w:rPr>
        <w:t xml:space="preserve">                             Piyush </w:t>
      </w:r>
      <w:proofErr w:type="spellStart"/>
      <w:r w:rsidRPr="00D725C9">
        <w:rPr>
          <w:color w:val="7030A0"/>
          <w:sz w:val="40"/>
          <w:szCs w:val="40"/>
        </w:rPr>
        <w:t>kumar</w:t>
      </w:r>
      <w:proofErr w:type="spellEnd"/>
      <w:r w:rsidRPr="00D725C9">
        <w:rPr>
          <w:color w:val="7030A0"/>
          <w:sz w:val="40"/>
          <w:szCs w:val="40"/>
        </w:rPr>
        <w:t xml:space="preserve"> BCA B-3 </w:t>
      </w:r>
    </w:p>
    <w:p w14:paraId="081722D2" w14:textId="77777777" w:rsidR="00F1394A" w:rsidRPr="00D725C9" w:rsidRDefault="00F1394A">
      <w:pPr>
        <w:rPr>
          <w:color w:val="7030A0"/>
        </w:rPr>
      </w:pPr>
    </w:p>
    <w:p w14:paraId="53D02DE7" w14:textId="77777777" w:rsidR="00F1394A" w:rsidRPr="00F1394A" w:rsidRDefault="00F1394A">
      <w:pPr>
        <w:rPr>
          <w:color w:val="C00000"/>
        </w:rPr>
      </w:pPr>
    </w:p>
    <w:p w14:paraId="6BE9900B" w14:textId="43E93747" w:rsidR="00F1394A" w:rsidRDefault="00F1394A">
      <w:pPr>
        <w:rPr>
          <w:color w:val="538135" w:themeColor="accent6" w:themeShade="BF"/>
          <w:sz w:val="36"/>
          <w:szCs w:val="36"/>
        </w:rPr>
      </w:pPr>
      <w:r w:rsidRPr="00D725C9">
        <w:rPr>
          <w:color w:val="538135" w:themeColor="accent6" w:themeShade="BF"/>
          <w:sz w:val="36"/>
          <w:szCs w:val="36"/>
        </w:rPr>
        <w:t xml:space="preserve">                                HOW TO PUSH CODE ON GITHUB---</w:t>
      </w:r>
    </w:p>
    <w:p w14:paraId="56A689DF" w14:textId="77777777" w:rsidR="00D725C9" w:rsidRPr="00D725C9" w:rsidRDefault="00D725C9">
      <w:pPr>
        <w:rPr>
          <w:color w:val="538135" w:themeColor="accent6" w:themeShade="BF"/>
          <w:sz w:val="36"/>
          <w:szCs w:val="36"/>
        </w:rPr>
      </w:pPr>
    </w:p>
    <w:p w14:paraId="315CE810" w14:textId="7ACBBBCE" w:rsidR="00F1394A" w:rsidRPr="00D725C9" w:rsidRDefault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                       1]—We create a git account.</w:t>
      </w:r>
    </w:p>
    <w:p w14:paraId="7EB5A149" w14:textId="77777777" w:rsidR="00F1394A" w:rsidRPr="00D725C9" w:rsidRDefault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                       2]—Then create a new repo in your git account.</w:t>
      </w:r>
    </w:p>
    <w:p w14:paraId="0087B46B" w14:textId="77777777" w:rsidR="00F1394A" w:rsidRPr="00D725C9" w:rsidRDefault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                       3]—open git on the folder.</w:t>
      </w:r>
    </w:p>
    <w:p w14:paraId="54C34AD0" w14:textId="77777777" w:rsidR="00F1394A" w:rsidRPr="00D725C9" w:rsidRDefault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                       4]—clone the repo with the help command “git clone &lt;</w:t>
      </w:r>
      <w:proofErr w:type="spellStart"/>
      <w:r w:rsidRPr="00D725C9">
        <w:rPr>
          <w:color w:val="00B0F0"/>
          <w:sz w:val="24"/>
          <w:szCs w:val="24"/>
        </w:rPr>
        <w:t>url</w:t>
      </w:r>
      <w:proofErr w:type="spellEnd"/>
      <w:r w:rsidRPr="00D725C9">
        <w:rPr>
          <w:color w:val="00B0F0"/>
          <w:sz w:val="24"/>
          <w:szCs w:val="24"/>
        </w:rPr>
        <w:t>&gt;”</w:t>
      </w:r>
    </w:p>
    <w:p w14:paraId="293B7C92" w14:textId="77777777" w:rsidR="00F1394A" w:rsidRPr="00D725C9" w:rsidRDefault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                       5]—open repo with “cd repo name”</w:t>
      </w:r>
    </w:p>
    <w:p w14:paraId="43FDCF96" w14:textId="77777777" w:rsidR="00F1394A" w:rsidRPr="00D725C9" w:rsidRDefault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                       6]—check status with “git status”</w:t>
      </w:r>
    </w:p>
    <w:p w14:paraId="2777EC00" w14:textId="60D328AA" w:rsidR="00F1394A" w:rsidRPr="00D725C9" w:rsidRDefault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                       7]—add the file of your folder in git with “git </w:t>
      </w:r>
      <w:proofErr w:type="gramStart"/>
      <w:r w:rsidRPr="00D725C9">
        <w:rPr>
          <w:color w:val="00B0F0"/>
          <w:sz w:val="24"/>
          <w:szCs w:val="24"/>
        </w:rPr>
        <w:t>add .</w:t>
      </w:r>
      <w:proofErr w:type="gramEnd"/>
      <w:r w:rsidRPr="00D725C9">
        <w:rPr>
          <w:color w:val="00B0F0"/>
          <w:sz w:val="24"/>
          <w:szCs w:val="24"/>
        </w:rPr>
        <w:t>”</w:t>
      </w:r>
    </w:p>
    <w:p w14:paraId="6F3D9A01" w14:textId="3D51E195" w:rsidR="00F1394A" w:rsidRPr="00D725C9" w:rsidRDefault="00F1394A" w:rsidP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8]—if added commit the git with the message command is “git commit -m</w:t>
      </w:r>
      <w:proofErr w:type="gramStart"/>
      <w:r w:rsidRPr="00D725C9">
        <w:rPr>
          <w:color w:val="00B0F0"/>
          <w:sz w:val="24"/>
          <w:szCs w:val="24"/>
        </w:rPr>
        <w:t xml:space="preserve">   “</w:t>
      </w:r>
      <w:proofErr w:type="gramEnd"/>
      <w:r w:rsidRPr="00D725C9">
        <w:rPr>
          <w:color w:val="00B0F0"/>
          <w:sz w:val="24"/>
          <w:szCs w:val="24"/>
        </w:rPr>
        <w:t>commit name”</w:t>
      </w:r>
    </w:p>
    <w:p w14:paraId="1BC6B4EC" w14:textId="2F9B5922" w:rsidR="00F1394A" w:rsidRPr="00D725C9" w:rsidRDefault="00F1394A" w:rsidP="00F1394A">
      <w:p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                                              9]—then push our code with the help of command is “g</w:t>
      </w:r>
      <w:r w:rsidR="00A64AE9" w:rsidRPr="00D725C9">
        <w:rPr>
          <w:color w:val="00B0F0"/>
          <w:sz w:val="24"/>
          <w:szCs w:val="24"/>
        </w:rPr>
        <w:t>it push”</w:t>
      </w:r>
    </w:p>
    <w:p w14:paraId="1041D65C" w14:textId="30DFD720" w:rsidR="00A64AE9" w:rsidRPr="00D725C9" w:rsidRDefault="00A64AE9" w:rsidP="00A64AE9">
      <w:pPr>
        <w:pStyle w:val="ListParagraph"/>
        <w:numPr>
          <w:ilvl w:val="2"/>
          <w:numId w:val="25"/>
        </w:numPr>
        <w:rPr>
          <w:color w:val="00B0F0"/>
          <w:sz w:val="24"/>
          <w:szCs w:val="24"/>
        </w:rPr>
      </w:pPr>
      <w:r w:rsidRPr="00D725C9">
        <w:rPr>
          <w:color w:val="00B0F0"/>
          <w:sz w:val="24"/>
          <w:szCs w:val="24"/>
        </w:rPr>
        <w:t xml:space="preserve">If anyone use git first time user have to authorized the git with </w:t>
      </w:r>
      <w:proofErr w:type="gramStart"/>
      <w:r w:rsidRPr="00D725C9">
        <w:rPr>
          <w:color w:val="00B0F0"/>
          <w:sz w:val="24"/>
          <w:szCs w:val="24"/>
        </w:rPr>
        <w:t>GitHub .</w:t>
      </w:r>
      <w:proofErr w:type="gramEnd"/>
    </w:p>
    <w:p w14:paraId="7DFE508D" w14:textId="2FFE14F3" w:rsidR="00A64AE9" w:rsidRPr="00D725C9" w:rsidRDefault="00A64AE9" w:rsidP="00A64AE9">
      <w:pPr>
        <w:pStyle w:val="ListParagraph"/>
        <w:numPr>
          <w:ilvl w:val="2"/>
          <w:numId w:val="25"/>
        </w:numPr>
        <w:pBdr>
          <w:bottom w:val="double" w:sz="6" w:space="1" w:color="auto"/>
        </w:pBdr>
        <w:rPr>
          <w:color w:val="00B0F0"/>
          <w:sz w:val="24"/>
          <w:szCs w:val="24"/>
        </w:rPr>
      </w:pPr>
      <w:proofErr w:type="gramStart"/>
      <w:r w:rsidRPr="00D725C9">
        <w:rPr>
          <w:color w:val="00B0F0"/>
          <w:sz w:val="24"/>
          <w:szCs w:val="24"/>
        </w:rPr>
        <w:t>Also</w:t>
      </w:r>
      <w:proofErr w:type="gramEnd"/>
      <w:r w:rsidRPr="00D725C9">
        <w:rPr>
          <w:color w:val="00B0F0"/>
          <w:sz w:val="24"/>
          <w:szCs w:val="24"/>
        </w:rPr>
        <w:t xml:space="preserve"> config user email &amp; user name with the command.</w:t>
      </w:r>
    </w:p>
    <w:p w14:paraId="0B022390" w14:textId="77777777" w:rsidR="00A64AE9" w:rsidRDefault="00A64AE9" w:rsidP="00A64AE9">
      <w:pPr>
        <w:pStyle w:val="ListParagraph"/>
        <w:ind w:left="2160"/>
      </w:pPr>
    </w:p>
    <w:p w14:paraId="1A26C580" w14:textId="77777777" w:rsidR="00A64AE9" w:rsidRDefault="00A64AE9" w:rsidP="00A64AE9">
      <w:pPr>
        <w:pStyle w:val="ListParagraph"/>
        <w:ind w:left="2160"/>
      </w:pPr>
    </w:p>
    <w:p w14:paraId="0F8E15DC" w14:textId="4EA609B9" w:rsidR="00A64AE9" w:rsidRPr="00D725C9" w:rsidRDefault="00A64AE9" w:rsidP="00A64AE9">
      <w:pPr>
        <w:pStyle w:val="ListParagraph"/>
        <w:ind w:left="2160"/>
        <w:rPr>
          <w:color w:val="70AD47" w:themeColor="accent6"/>
          <w:sz w:val="32"/>
          <w:szCs w:val="32"/>
        </w:rPr>
      </w:pPr>
      <w:r w:rsidRPr="00D725C9">
        <w:rPr>
          <w:color w:val="70AD47" w:themeColor="accent6"/>
          <w:sz w:val="32"/>
          <w:szCs w:val="32"/>
        </w:rPr>
        <w:t>HOW TO CREATE EC2 IN AWS.</w:t>
      </w:r>
    </w:p>
    <w:p w14:paraId="0B01D1A3" w14:textId="77777777" w:rsidR="00A64AE9" w:rsidRDefault="00A64AE9" w:rsidP="00A64AE9">
      <w:pPr>
        <w:pStyle w:val="ListParagraph"/>
        <w:ind w:left="2160"/>
      </w:pPr>
    </w:p>
    <w:p w14:paraId="670C7ABA" w14:textId="525778FE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  STEPS---</w:t>
      </w:r>
    </w:p>
    <w:p w14:paraId="505A4422" w14:textId="53768ADA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</w:t>
      </w:r>
    </w:p>
    <w:p w14:paraId="3D4FC131" w14:textId="4D25B5A4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  1]—create an account on AWS </w:t>
      </w:r>
    </w:p>
    <w:p w14:paraId="7A02D1D5" w14:textId="78041EA3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  2]—then go to the search bar and search EC2.</w:t>
      </w:r>
    </w:p>
    <w:p w14:paraId="2942CFDD" w14:textId="21BA8FE2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  3]—now open EC2 then we select on launch instance.</w:t>
      </w:r>
    </w:p>
    <w:p w14:paraId="5094C5EA" w14:textId="22D112C3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  4]—write instance </w:t>
      </w:r>
      <w:proofErr w:type="gramStart"/>
      <w:r w:rsidRPr="00D725C9">
        <w:rPr>
          <w:color w:val="00B0F0"/>
        </w:rPr>
        <w:t>name ,</w:t>
      </w:r>
      <w:proofErr w:type="gramEnd"/>
      <w:r w:rsidRPr="00D725C9">
        <w:rPr>
          <w:color w:val="00B0F0"/>
        </w:rPr>
        <w:t xml:space="preserve"> select OS type </w:t>
      </w:r>
      <w:proofErr w:type="spellStart"/>
      <w:proofErr w:type="gramStart"/>
      <w:r w:rsidRPr="00D725C9">
        <w:rPr>
          <w:color w:val="00B0F0"/>
        </w:rPr>
        <w:t>type</w:t>
      </w:r>
      <w:proofErr w:type="spellEnd"/>
      <w:r w:rsidRPr="00D725C9">
        <w:rPr>
          <w:color w:val="00B0F0"/>
        </w:rPr>
        <w:t xml:space="preserve">  use</w:t>
      </w:r>
      <w:proofErr w:type="gramEnd"/>
      <w:r w:rsidRPr="00D725C9">
        <w:rPr>
          <w:color w:val="00B0F0"/>
        </w:rPr>
        <w:t xml:space="preserve"> the free tools only.</w:t>
      </w:r>
    </w:p>
    <w:p w14:paraId="552820EB" w14:textId="3AA6962C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  5]—create a </w:t>
      </w:r>
      <w:proofErr w:type="spellStart"/>
      <w:r w:rsidRPr="00D725C9">
        <w:rPr>
          <w:color w:val="00B0F0"/>
        </w:rPr>
        <w:t>seceret</w:t>
      </w:r>
      <w:proofErr w:type="spellEnd"/>
      <w:r w:rsidRPr="00D725C9">
        <w:rPr>
          <w:color w:val="00B0F0"/>
        </w:rPr>
        <w:t xml:space="preserve"> key.</w:t>
      </w:r>
    </w:p>
    <w:p w14:paraId="48E813AD" w14:textId="4FBFC7AA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  6]—select storage and RAM.</w:t>
      </w:r>
    </w:p>
    <w:p w14:paraId="5BE0EF90" w14:textId="6266997E" w:rsidR="00A64AE9" w:rsidRPr="00D725C9" w:rsidRDefault="00A64AE9" w:rsidP="00A64AE9">
      <w:pPr>
        <w:ind w:left="360"/>
        <w:rPr>
          <w:color w:val="00B0F0"/>
        </w:rPr>
      </w:pPr>
      <w:r w:rsidRPr="00D725C9">
        <w:rPr>
          <w:color w:val="00B0F0"/>
        </w:rPr>
        <w:t xml:space="preserve">                                    7]</w:t>
      </w:r>
      <w:r w:rsidR="00D725C9" w:rsidRPr="00D725C9">
        <w:rPr>
          <w:color w:val="00B0F0"/>
        </w:rPr>
        <w:t>—then launch the instance.</w:t>
      </w:r>
    </w:p>
    <w:p w14:paraId="39E55BCB" w14:textId="77777777" w:rsidR="00A64AE9" w:rsidRPr="00D725C9" w:rsidRDefault="00A64AE9" w:rsidP="00A64AE9">
      <w:pPr>
        <w:pStyle w:val="ListParagraph"/>
        <w:ind w:left="2160"/>
        <w:rPr>
          <w:color w:val="00B0F0"/>
        </w:rPr>
      </w:pPr>
    </w:p>
    <w:p w14:paraId="10FB9718" w14:textId="38ECDEBC" w:rsidR="00A64AE9" w:rsidRPr="00D725C9" w:rsidRDefault="00D725C9" w:rsidP="00A64AE9">
      <w:pPr>
        <w:pStyle w:val="ListParagraph"/>
        <w:pBdr>
          <w:bottom w:val="double" w:sz="6" w:space="1" w:color="auto"/>
        </w:pBdr>
        <w:ind w:left="2160"/>
        <w:rPr>
          <w:color w:val="00B0F0"/>
        </w:rPr>
      </w:pPr>
      <w:r w:rsidRPr="00D725C9">
        <w:rPr>
          <w:color w:val="00B0F0"/>
        </w:rPr>
        <w:t>HERE EC2 READY TO USE….</w:t>
      </w:r>
    </w:p>
    <w:p w14:paraId="049E76B5" w14:textId="03D7D351" w:rsidR="00D725C9" w:rsidRDefault="00D725C9" w:rsidP="00A64AE9">
      <w:pPr>
        <w:ind w:firstLine="48"/>
      </w:pPr>
      <w:r>
        <w:t xml:space="preserve">                                          </w:t>
      </w:r>
    </w:p>
    <w:p w14:paraId="68CDB443" w14:textId="63703791" w:rsidR="00D725C9" w:rsidRDefault="00D725C9" w:rsidP="00A64AE9">
      <w:pPr>
        <w:ind w:firstLine="48"/>
        <w:rPr>
          <w:color w:val="538135" w:themeColor="accent6" w:themeShade="BF"/>
          <w:sz w:val="32"/>
          <w:szCs w:val="32"/>
        </w:rPr>
      </w:pPr>
      <w:r w:rsidRPr="00D725C9">
        <w:rPr>
          <w:sz w:val="32"/>
          <w:szCs w:val="32"/>
        </w:rPr>
        <w:t xml:space="preserve">                                </w:t>
      </w:r>
      <w:r w:rsidRPr="00D725C9">
        <w:rPr>
          <w:color w:val="A8D08D" w:themeColor="accent6" w:themeTint="99"/>
          <w:sz w:val="32"/>
          <w:szCs w:val="32"/>
        </w:rPr>
        <w:t xml:space="preserve"> </w:t>
      </w:r>
      <w:r w:rsidRPr="00D725C9">
        <w:rPr>
          <w:color w:val="538135" w:themeColor="accent6" w:themeShade="BF"/>
          <w:sz w:val="32"/>
          <w:szCs w:val="32"/>
        </w:rPr>
        <w:t>HOW TO USE GITHUB ACTIONS</w:t>
      </w:r>
    </w:p>
    <w:p w14:paraId="512F215A" w14:textId="77777777" w:rsidR="00D725C9" w:rsidRDefault="00D725C9" w:rsidP="00A64AE9">
      <w:pPr>
        <w:ind w:firstLine="48"/>
        <w:rPr>
          <w:color w:val="538135" w:themeColor="accent6" w:themeShade="BF"/>
          <w:sz w:val="32"/>
          <w:szCs w:val="32"/>
        </w:rPr>
      </w:pPr>
    </w:p>
    <w:p w14:paraId="0389EF51" w14:textId="423632B8" w:rsidR="00D725C9" w:rsidRPr="00D725C9" w:rsidRDefault="00D725C9" w:rsidP="00A64AE9">
      <w:pPr>
        <w:ind w:firstLine="48"/>
        <w:rPr>
          <w:color w:val="00B0F0"/>
          <w:sz w:val="32"/>
          <w:szCs w:val="32"/>
        </w:rPr>
      </w:pPr>
      <w:r w:rsidRPr="00D725C9">
        <w:rPr>
          <w:color w:val="00B0F0"/>
          <w:sz w:val="32"/>
          <w:szCs w:val="32"/>
        </w:rPr>
        <w:t xml:space="preserve">                             1]—first step git &amp; ec2.</w:t>
      </w:r>
    </w:p>
    <w:p w14:paraId="5B6753C9" w14:textId="77777777" w:rsidR="00D725C9" w:rsidRPr="00D725C9" w:rsidRDefault="00D725C9" w:rsidP="00A64AE9">
      <w:pPr>
        <w:ind w:firstLine="48"/>
        <w:rPr>
          <w:color w:val="00B0F0"/>
          <w:sz w:val="32"/>
          <w:szCs w:val="32"/>
        </w:rPr>
      </w:pPr>
      <w:r w:rsidRPr="00D725C9">
        <w:rPr>
          <w:color w:val="00B0F0"/>
          <w:sz w:val="32"/>
          <w:szCs w:val="32"/>
        </w:rPr>
        <w:t xml:space="preserve">                             2]—user have </w:t>
      </w:r>
      <w:proofErr w:type="spellStart"/>
      <w:r w:rsidRPr="00D725C9">
        <w:rPr>
          <w:color w:val="00B0F0"/>
          <w:sz w:val="32"/>
          <w:szCs w:val="32"/>
        </w:rPr>
        <w:t>yaml</w:t>
      </w:r>
      <w:proofErr w:type="spellEnd"/>
      <w:r w:rsidRPr="00D725C9">
        <w:rPr>
          <w:color w:val="00B0F0"/>
          <w:sz w:val="32"/>
          <w:szCs w:val="32"/>
        </w:rPr>
        <w:t xml:space="preserve"> file in the code.</w:t>
      </w:r>
    </w:p>
    <w:p w14:paraId="4034886C" w14:textId="77777777" w:rsidR="00D725C9" w:rsidRPr="00D725C9" w:rsidRDefault="00D725C9" w:rsidP="00A64AE9">
      <w:pPr>
        <w:ind w:firstLine="48"/>
        <w:rPr>
          <w:color w:val="00B0F0"/>
          <w:sz w:val="32"/>
          <w:szCs w:val="32"/>
        </w:rPr>
      </w:pPr>
      <w:r w:rsidRPr="00D725C9">
        <w:rPr>
          <w:color w:val="00B0F0"/>
          <w:sz w:val="32"/>
          <w:szCs w:val="32"/>
        </w:rPr>
        <w:t xml:space="preserve">                             3]—go to the settings in </w:t>
      </w:r>
      <w:proofErr w:type="spellStart"/>
      <w:r w:rsidRPr="00D725C9">
        <w:rPr>
          <w:color w:val="00B0F0"/>
          <w:sz w:val="32"/>
          <w:szCs w:val="32"/>
        </w:rPr>
        <w:t>github</w:t>
      </w:r>
      <w:proofErr w:type="spellEnd"/>
      <w:r w:rsidRPr="00D725C9">
        <w:rPr>
          <w:color w:val="00B0F0"/>
          <w:sz w:val="32"/>
          <w:szCs w:val="32"/>
        </w:rPr>
        <w:t>.</w:t>
      </w:r>
    </w:p>
    <w:p w14:paraId="42528CB2" w14:textId="67E7B2F1" w:rsidR="00D725C9" w:rsidRDefault="00D725C9" w:rsidP="00A64AE9">
      <w:pPr>
        <w:ind w:firstLine="48"/>
        <w:rPr>
          <w:sz w:val="32"/>
          <w:szCs w:val="32"/>
        </w:rPr>
      </w:pPr>
      <w:r w:rsidRPr="00D725C9">
        <w:rPr>
          <w:color w:val="00B0F0"/>
          <w:sz w:val="32"/>
          <w:szCs w:val="32"/>
        </w:rPr>
        <w:lastRenderedPageBreak/>
        <w:t xml:space="preserve">                               4]—then select secret and </w:t>
      </w:r>
      <w:proofErr w:type="spellStart"/>
      <w:r w:rsidRPr="00D725C9">
        <w:rPr>
          <w:color w:val="00B0F0"/>
          <w:sz w:val="32"/>
          <w:szCs w:val="32"/>
        </w:rPr>
        <w:t>varaibles</w:t>
      </w:r>
      <w:proofErr w:type="spellEnd"/>
      <w:r>
        <w:rPr>
          <w:sz w:val="32"/>
          <w:szCs w:val="32"/>
        </w:rPr>
        <w:t>.</w:t>
      </w:r>
    </w:p>
    <w:p w14:paraId="22CBF9B1" w14:textId="3A62683C" w:rsidR="00D725C9" w:rsidRPr="00D725C9" w:rsidRDefault="00D725C9" w:rsidP="00A64AE9">
      <w:pPr>
        <w:ind w:firstLine="48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7EB8AD79" w14:textId="7FCF56F7" w:rsidR="00D725C9" w:rsidRDefault="00D725C9" w:rsidP="00A64AE9">
      <w:pPr>
        <w:ind w:firstLine="48"/>
      </w:pPr>
      <w:r>
        <w:t xml:space="preserve">   </w:t>
      </w:r>
    </w:p>
    <w:p w14:paraId="340DA7AD" w14:textId="77777777" w:rsidR="00F1394A" w:rsidRDefault="00F1394A"/>
    <w:sectPr w:rsidR="00F13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0322508"/>
    <w:multiLevelType w:val="hybridMultilevel"/>
    <w:tmpl w:val="B1EE7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1E1094"/>
    <w:multiLevelType w:val="hybridMultilevel"/>
    <w:tmpl w:val="3F34FA4C"/>
    <w:lvl w:ilvl="0" w:tplc="4009000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18" w:hanging="360"/>
      </w:pPr>
      <w:rPr>
        <w:rFonts w:ascii="Wingdings" w:hAnsi="Wingdings" w:hint="default"/>
      </w:r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29821775">
    <w:abstractNumId w:val="21"/>
  </w:num>
  <w:num w:numId="2" w16cid:durableId="1213465000">
    <w:abstractNumId w:val="12"/>
  </w:num>
  <w:num w:numId="3" w16cid:durableId="1599755978">
    <w:abstractNumId w:val="10"/>
  </w:num>
  <w:num w:numId="4" w16cid:durableId="262959466">
    <w:abstractNumId w:val="23"/>
  </w:num>
  <w:num w:numId="5" w16cid:durableId="669217581">
    <w:abstractNumId w:val="13"/>
  </w:num>
  <w:num w:numId="6" w16cid:durableId="1958100749">
    <w:abstractNumId w:val="17"/>
  </w:num>
  <w:num w:numId="7" w16cid:durableId="553853730">
    <w:abstractNumId w:val="20"/>
  </w:num>
  <w:num w:numId="8" w16cid:durableId="1951276020">
    <w:abstractNumId w:val="9"/>
  </w:num>
  <w:num w:numId="9" w16cid:durableId="1581989215">
    <w:abstractNumId w:val="7"/>
  </w:num>
  <w:num w:numId="10" w16cid:durableId="359628210">
    <w:abstractNumId w:val="6"/>
  </w:num>
  <w:num w:numId="11" w16cid:durableId="2106918276">
    <w:abstractNumId w:val="5"/>
  </w:num>
  <w:num w:numId="12" w16cid:durableId="1125733978">
    <w:abstractNumId w:val="4"/>
  </w:num>
  <w:num w:numId="13" w16cid:durableId="358817985">
    <w:abstractNumId w:val="8"/>
  </w:num>
  <w:num w:numId="14" w16cid:durableId="298077678">
    <w:abstractNumId w:val="3"/>
  </w:num>
  <w:num w:numId="15" w16cid:durableId="1957713571">
    <w:abstractNumId w:val="2"/>
  </w:num>
  <w:num w:numId="16" w16cid:durableId="736788102">
    <w:abstractNumId w:val="1"/>
  </w:num>
  <w:num w:numId="17" w16cid:durableId="1135098448">
    <w:abstractNumId w:val="0"/>
  </w:num>
  <w:num w:numId="18" w16cid:durableId="536509714">
    <w:abstractNumId w:val="14"/>
  </w:num>
  <w:num w:numId="19" w16cid:durableId="328100521">
    <w:abstractNumId w:val="15"/>
  </w:num>
  <w:num w:numId="20" w16cid:durableId="2064596333">
    <w:abstractNumId w:val="22"/>
  </w:num>
  <w:num w:numId="21" w16cid:durableId="1426535926">
    <w:abstractNumId w:val="18"/>
  </w:num>
  <w:num w:numId="22" w16cid:durableId="133450624">
    <w:abstractNumId w:val="11"/>
  </w:num>
  <w:num w:numId="23" w16cid:durableId="166872650">
    <w:abstractNumId w:val="24"/>
  </w:num>
  <w:num w:numId="24" w16cid:durableId="1982616930">
    <w:abstractNumId w:val="19"/>
  </w:num>
  <w:num w:numId="25" w16cid:durableId="17096401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4A"/>
    <w:rsid w:val="00645252"/>
    <w:rsid w:val="006D3D74"/>
    <w:rsid w:val="0083569A"/>
    <w:rsid w:val="00A64AE9"/>
    <w:rsid w:val="00A9204E"/>
    <w:rsid w:val="00D725C9"/>
    <w:rsid w:val="00DE0C23"/>
    <w:rsid w:val="00F1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4C02"/>
  <w15:chartTrackingRefBased/>
  <w15:docId w15:val="{ED53B346-149C-4E93-8BD5-CDD9B788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F13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k321\AppData\Local\Microsoft\Office\16.0\DTS\en-IN%7b15263223-7DB6-481E-BEF1-B36E549D814F%7d\%7b24D60246-CAF9-4C19-BEFB-828C57BF4640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{24D60246-CAF9-4C19-BEFB-828C57BF4640}tf02786999_win32</Template>
  <TotalTime>2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</dc:creator>
  <cp:keywords/>
  <dc:description/>
  <cp:lastModifiedBy>Prince Kumar</cp:lastModifiedBy>
  <cp:revision>2</cp:revision>
  <dcterms:created xsi:type="dcterms:W3CDTF">2025-10-16T05:48:00Z</dcterms:created>
  <dcterms:modified xsi:type="dcterms:W3CDTF">2025-10-16T05:48:00Z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